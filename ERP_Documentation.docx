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D76786" w14:textId="77777777" w:rsidR="00A9204E" w:rsidRPr="00574D61" w:rsidRDefault="00574D61" w:rsidP="00574D61">
      <w:pPr>
        <w:pStyle w:val="IntenseQuote"/>
        <w:rPr>
          <w:b/>
        </w:rPr>
      </w:pPr>
      <w:r w:rsidRPr="00574D61">
        <w:rPr>
          <w:b/>
        </w:rPr>
        <w:t>ERP Documentation</w:t>
      </w:r>
    </w:p>
    <w:p w14:paraId="2FAB5DB7" w14:textId="77777777" w:rsidR="00574D61" w:rsidRDefault="00574D61" w:rsidP="00574D61">
      <w:r>
        <w:t xml:space="preserve">This </w:t>
      </w:r>
      <w:r w:rsidRPr="00574D61">
        <w:t xml:space="preserve">documentation is all about (ERPNEXT) I will show you how to install local and </w:t>
      </w:r>
      <w:r>
        <w:t>use ERPNEXT. This is also based on ERPNEXT documentation.</w:t>
      </w:r>
    </w:p>
    <w:p w14:paraId="5C370DBF" w14:textId="77777777" w:rsidR="00574D61" w:rsidRDefault="00574D61" w:rsidP="00574D61">
      <w:r>
        <w:t xml:space="preserve"> </w:t>
      </w:r>
    </w:p>
    <w:p w14:paraId="4717312D" w14:textId="77777777" w:rsidR="00574D61" w:rsidRDefault="00574D61" w:rsidP="00574D61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574D61">
        <w:rPr>
          <w:b/>
          <w:sz w:val="24"/>
          <w:szCs w:val="24"/>
        </w:rPr>
        <w:t xml:space="preserve">Part 1: </w:t>
      </w:r>
      <w:r w:rsidRPr="00574D61">
        <w:rPr>
          <w:rFonts w:cstheme="minorHAnsi"/>
          <w:b/>
          <w:sz w:val="24"/>
          <w:szCs w:val="24"/>
        </w:rPr>
        <w:t xml:space="preserve">How to install Virtual Box </w:t>
      </w: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M</w:t>
      </w:r>
      <w:r w:rsidRPr="00574D61">
        <w:rPr>
          <w:rFonts w:cstheme="minorHAnsi"/>
          <w:b/>
          <w:color w:val="000000"/>
          <w:sz w:val="24"/>
          <w:szCs w:val="24"/>
          <w:shd w:val="clear" w:color="auto" w:fill="FFFFFF"/>
        </w:rPr>
        <w:t>achines</w:t>
      </w:r>
    </w:p>
    <w:p w14:paraId="5FC66E8D" w14:textId="77777777" w:rsidR="00574D61" w:rsidRDefault="00574D61" w:rsidP="00574D61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14:paraId="5A8C03F1" w14:textId="77777777" w:rsidR="00574D61" w:rsidRPr="00626DA7" w:rsidRDefault="00574D61" w:rsidP="00574D61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Open this link </w:t>
      </w:r>
      <w:hyperlink r:id="rId9" w:history="1">
        <w:r w:rsidRPr="00E76C54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https://www.virtualbox.org/</w:t>
        </w:r>
      </w:hyperlink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626DA7">
        <w:rPr>
          <w:rFonts w:cstheme="minorHAnsi"/>
          <w:color w:val="000000"/>
          <w:sz w:val="24"/>
          <w:szCs w:val="24"/>
          <w:shd w:val="clear" w:color="auto" w:fill="FFFFFF"/>
        </w:rPr>
        <w:t xml:space="preserve">and click the </w:t>
      </w:r>
      <w:r w:rsidR="00626DA7">
        <w:rPr>
          <w:rFonts w:cstheme="minorHAnsi"/>
          <w:b/>
          <w:color w:val="000000"/>
          <w:sz w:val="24"/>
          <w:szCs w:val="24"/>
          <w:shd w:val="clear" w:color="auto" w:fill="FFFFFF"/>
        </w:rPr>
        <w:t>Download Virtual Box 6.1</w:t>
      </w:r>
    </w:p>
    <w:p w14:paraId="488023E5" w14:textId="77777777" w:rsidR="00574D61" w:rsidRDefault="00626DA7" w:rsidP="00574D6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0481D" wp14:editId="2A7B4146">
                <wp:simplePos x="0" y="0"/>
                <wp:positionH relativeFrom="column">
                  <wp:posOffset>3524248</wp:posOffset>
                </wp:positionH>
                <wp:positionV relativeFrom="paragraph">
                  <wp:posOffset>1264920</wp:posOffset>
                </wp:positionV>
                <wp:extent cx="523875" cy="304800"/>
                <wp:effectExtent l="0" t="57150" r="28575" b="3810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6C1B5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277.5pt;margin-top:99.6pt;width:41.25pt;height:24pt;rotation:-1023008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" adj="15316" fillcolor="red" strokecolor="#823b0b [1605]" strokeweight="1pt"/>
            </w:pict>
          </mc:Fallback>
        </mc:AlternateContent>
      </w:r>
      <w:r w:rsidR="00574D61">
        <w:rPr>
          <w:noProof/>
        </w:rPr>
        <w:drawing>
          <wp:inline distT="0" distB="0" distL="0" distR="0" wp14:anchorId="5583F1DF" wp14:editId="41E2D0E0">
            <wp:extent cx="5943600" cy="249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DEE1" w14:textId="77777777" w:rsidR="00511954" w:rsidRDefault="00626DA7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>
        <w:rPr>
          <w:b/>
          <w:sz w:val="24"/>
          <w:szCs w:val="24"/>
        </w:rPr>
        <w:t>Windows hosts</w:t>
      </w:r>
      <w:r>
        <w:rPr>
          <w:sz w:val="24"/>
          <w:szCs w:val="24"/>
        </w:rPr>
        <w:t xml:space="preserve"> and the do</w:t>
      </w:r>
      <w:r w:rsidR="00511954">
        <w:rPr>
          <w:sz w:val="24"/>
          <w:szCs w:val="24"/>
        </w:rPr>
        <w:t>wnload will automatically start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40B8D" wp14:editId="3FEBE276">
                <wp:simplePos x="0" y="0"/>
                <wp:positionH relativeFrom="column">
                  <wp:posOffset>1404374</wp:posOffset>
                </wp:positionH>
                <wp:positionV relativeFrom="paragraph">
                  <wp:posOffset>336569</wp:posOffset>
                </wp:positionV>
                <wp:extent cx="523875" cy="304800"/>
                <wp:effectExtent l="0" t="57150" r="28575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387B38" id="Right Arrow 5" o:spid="_x0000_s1026" type="#_x0000_t13" style="position:absolute;margin-left:110.6pt;margin-top:26.5pt;width:41.25pt;height:24pt;rotation:-10230089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" adj="15316" fillcolor="red" strokecolor="#823b0b [1605]" strokeweight="1pt"/>
            </w:pict>
          </mc:Fallback>
        </mc:AlternateContent>
      </w:r>
      <w:r w:rsidR="00511954">
        <w:rPr>
          <w:sz w:val="24"/>
          <w:szCs w:val="24"/>
        </w:rPr>
        <w:t>.</w:t>
      </w:r>
      <w:r>
        <w:rPr>
          <w:noProof/>
        </w:rPr>
        <w:drawing>
          <wp:inline distT="0" distB="0" distL="0" distR="0" wp14:anchorId="575B9239" wp14:editId="6F0567E0">
            <wp:extent cx="2920621" cy="108576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676" cy="10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403" w14:textId="77777777" w:rsidR="00511954" w:rsidRDefault="00511954" w:rsidP="00574D61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If the download is done you can open it right away. </w:t>
      </w:r>
    </w:p>
    <w:p w14:paraId="0AE58DC0" w14:textId="77777777" w:rsidR="00626DA7" w:rsidRPr="00511954" w:rsidRDefault="00511954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From here all you need to do is </w:t>
      </w:r>
      <w:r w:rsidRPr="00511954">
        <w:rPr>
          <w:b/>
          <w:sz w:val="24"/>
          <w:szCs w:val="24"/>
        </w:rPr>
        <w:t xml:space="preserve">Next, Install, Yes, </w:t>
      </w:r>
      <w:r w:rsidRPr="00511954">
        <w:rPr>
          <w:sz w:val="24"/>
          <w:szCs w:val="24"/>
        </w:rPr>
        <w:t>and</w:t>
      </w:r>
      <w:r w:rsidRPr="00511954">
        <w:rPr>
          <w:b/>
          <w:sz w:val="24"/>
          <w:szCs w:val="24"/>
        </w:rPr>
        <w:t xml:space="preserve"> Finish</w:t>
      </w:r>
      <w:r>
        <w:rPr>
          <w:sz w:val="24"/>
          <w:szCs w:val="24"/>
        </w:rPr>
        <w:t>.</w:t>
      </w:r>
    </w:p>
    <w:p w14:paraId="237BBD3E" w14:textId="77777777" w:rsidR="00511954" w:rsidRDefault="00626DA7" w:rsidP="00574D6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6EEE0B" wp14:editId="63AEE49A">
                <wp:simplePos x="0" y="0"/>
                <wp:positionH relativeFrom="column">
                  <wp:posOffset>4961475</wp:posOffset>
                </wp:positionH>
                <wp:positionV relativeFrom="paragraph">
                  <wp:posOffset>1910418</wp:posOffset>
                </wp:positionV>
                <wp:extent cx="523875" cy="304800"/>
                <wp:effectExtent l="0" t="57150" r="28575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FEB7AF" id="Right Arrow 12" o:spid="_x0000_s1026" type="#_x0000_t13" style="position:absolute;margin-left:390.65pt;margin-top:150.45pt;width:41.25pt;height:24pt;rotation:-10230089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" adj="15316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C229" wp14:editId="4B196D0B">
                <wp:simplePos x="0" y="0"/>
                <wp:positionH relativeFrom="column">
                  <wp:posOffset>1978685</wp:posOffset>
                </wp:positionH>
                <wp:positionV relativeFrom="paragraph">
                  <wp:posOffset>1915891</wp:posOffset>
                </wp:positionV>
                <wp:extent cx="523875" cy="304800"/>
                <wp:effectExtent l="0" t="57150" r="28575" b="3810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356FE9" id="Right Arrow 10" o:spid="_x0000_s1026" type="#_x0000_t13" style="position:absolute;margin-left:155.8pt;margin-top:150.85pt;width:41.25pt;height:24pt;rotation:-1023008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" adj="15316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792A25" wp14:editId="28529D8B">
            <wp:extent cx="2590800" cy="20348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466" cy="20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047297A5" wp14:editId="3B30469F">
            <wp:extent cx="2577864" cy="2028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67" cy="2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9BB" w14:textId="77777777" w:rsidR="00626DA7" w:rsidRDefault="00626DA7" w:rsidP="00574D61">
      <w:pPr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1205A6" wp14:editId="3C6F7A83">
                <wp:simplePos x="0" y="0"/>
                <wp:positionH relativeFrom="column">
                  <wp:posOffset>5263027</wp:posOffset>
                </wp:positionH>
                <wp:positionV relativeFrom="paragraph">
                  <wp:posOffset>2096771</wp:posOffset>
                </wp:positionV>
                <wp:extent cx="523875" cy="304800"/>
                <wp:effectExtent l="0" t="57150" r="28575" b="3810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D29CEF" id="Right Arrow 16" o:spid="_x0000_s1026" type="#_x0000_t13" style="position:absolute;margin-left:414.4pt;margin-top:165.1pt;width:41.25pt;height:24pt;rotation:-10230089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" adj="15316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BBB8D3" wp14:editId="0BAE4A33">
                <wp:simplePos x="0" y="0"/>
                <wp:positionH relativeFrom="column">
                  <wp:posOffset>2213701</wp:posOffset>
                </wp:positionH>
                <wp:positionV relativeFrom="paragraph">
                  <wp:posOffset>2097328</wp:posOffset>
                </wp:positionV>
                <wp:extent cx="523875" cy="304800"/>
                <wp:effectExtent l="0" t="57150" r="28575" b="3810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F84E05" id="Right Arrow 14" o:spid="_x0000_s1026" type="#_x0000_t13" style="position:absolute;margin-left:174.3pt;margin-top:165.15pt;width:41.25pt;height:24pt;rotation:-10230089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" adj="15316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614E4F" wp14:editId="080606FE">
            <wp:extent cx="2905125" cy="2267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53" cy="23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A46ED07" wp14:editId="3E000C92">
            <wp:extent cx="2876520" cy="224764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4331" cy="22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1C56" w14:textId="77777777" w:rsidR="00626DA7" w:rsidRDefault="00626DA7" w:rsidP="00574D61">
      <w:pPr>
        <w:rPr>
          <w:b/>
          <w:sz w:val="24"/>
          <w:szCs w:val="24"/>
        </w:rPr>
      </w:pPr>
    </w:p>
    <w:p w14:paraId="2D75148B" w14:textId="77777777" w:rsidR="00626DA7" w:rsidRDefault="00626DA7" w:rsidP="00574D6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EF0D84" wp14:editId="47E63793">
                <wp:simplePos x="0" y="0"/>
                <wp:positionH relativeFrom="column">
                  <wp:posOffset>5198202</wp:posOffset>
                </wp:positionH>
                <wp:positionV relativeFrom="paragraph">
                  <wp:posOffset>1846723</wp:posOffset>
                </wp:positionV>
                <wp:extent cx="523875" cy="304800"/>
                <wp:effectExtent l="0" t="57150" r="28575" b="381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84CD4C" id="Right Arrow 19" o:spid="_x0000_s1026" type="#_x0000_t13" style="position:absolute;margin-left:409.3pt;margin-top:145.4pt;width:41.25pt;height:24pt;rotation:-10230089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" adj="15316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EEEC33" wp14:editId="19E84CA7">
                <wp:simplePos x="0" y="0"/>
                <wp:positionH relativeFrom="column">
                  <wp:posOffset>2228215</wp:posOffset>
                </wp:positionH>
                <wp:positionV relativeFrom="paragraph">
                  <wp:posOffset>2153285</wp:posOffset>
                </wp:positionV>
                <wp:extent cx="523875" cy="304800"/>
                <wp:effectExtent l="0" t="57150" r="28575" b="3810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3E24FF" id="Right Arrow 17" o:spid="_x0000_s1026" type="#_x0000_t13" style="position:absolute;margin-left:175.45pt;margin-top:169.55pt;width:41.25pt;height:24pt;rotation:-10230089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" adj="15316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D15A43" wp14:editId="1D80B401">
            <wp:extent cx="2914650" cy="22943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949" cy="2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D8640FC" wp14:editId="5277ED58">
            <wp:extent cx="2943225" cy="13426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9882" cy="13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15D" w14:textId="77777777" w:rsidR="00626DA7" w:rsidRDefault="00626DA7" w:rsidP="00574D61">
      <w:pPr>
        <w:rPr>
          <w:b/>
          <w:sz w:val="24"/>
          <w:szCs w:val="24"/>
        </w:rPr>
      </w:pPr>
    </w:p>
    <w:p w14:paraId="7DE9D7D0" w14:textId="77777777" w:rsidR="00626DA7" w:rsidRDefault="00626DA7" w:rsidP="00574D6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D93517" wp14:editId="70D69150">
                <wp:simplePos x="0" y="0"/>
                <wp:positionH relativeFrom="column">
                  <wp:posOffset>1995372</wp:posOffset>
                </wp:positionH>
                <wp:positionV relativeFrom="paragraph">
                  <wp:posOffset>1924168</wp:posOffset>
                </wp:positionV>
                <wp:extent cx="523875" cy="304800"/>
                <wp:effectExtent l="0" t="57150" r="28575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0BD9C7" id="Right Arrow 20" o:spid="_x0000_s1026" type="#_x0000_t13" style="position:absolute;margin-left:157.1pt;margin-top:151.5pt;width:41.25pt;height:24pt;rotation:-10230089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" adj="15316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91A1B8" wp14:editId="57F61331">
            <wp:extent cx="2648309" cy="205678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285" cy="20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64B28AD" wp14:editId="5C644193">
            <wp:extent cx="3210527" cy="1846053"/>
            <wp:effectExtent l="0" t="0" r="952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376" cy="18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50A9" w14:textId="77777777" w:rsidR="00626DA7" w:rsidRDefault="00626DA7" w:rsidP="00574D61">
      <w:pPr>
        <w:rPr>
          <w:b/>
          <w:sz w:val="24"/>
          <w:szCs w:val="24"/>
        </w:rPr>
      </w:pPr>
    </w:p>
    <w:p w14:paraId="73680DE0" w14:textId="77777777" w:rsidR="00626DA7" w:rsidRDefault="00511954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We are done installing the virtual box machines. </w:t>
      </w:r>
    </w:p>
    <w:p w14:paraId="79E94A33" w14:textId="77777777" w:rsidR="00511954" w:rsidRDefault="00511954" w:rsidP="00574D61">
      <w:pPr>
        <w:rPr>
          <w:sz w:val="24"/>
          <w:szCs w:val="24"/>
        </w:rPr>
      </w:pPr>
    </w:p>
    <w:p w14:paraId="05D0823D" w14:textId="77777777" w:rsidR="00511954" w:rsidRDefault="00511954" w:rsidP="00574D6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Part 2: How to </w:t>
      </w:r>
      <w:r w:rsidR="003D74C5">
        <w:rPr>
          <w:b/>
          <w:sz w:val="24"/>
          <w:szCs w:val="24"/>
        </w:rPr>
        <w:t>download and import the</w:t>
      </w:r>
      <w:r>
        <w:rPr>
          <w:b/>
          <w:sz w:val="24"/>
          <w:szCs w:val="24"/>
        </w:rPr>
        <w:t xml:space="preserve"> ERPNext.</w:t>
      </w:r>
    </w:p>
    <w:p w14:paraId="2B210D71" w14:textId="77777777" w:rsidR="00511954" w:rsidRDefault="00511954" w:rsidP="00574D61">
      <w:pPr>
        <w:rPr>
          <w:sz w:val="24"/>
          <w:szCs w:val="24"/>
        </w:rPr>
      </w:pPr>
    </w:p>
    <w:p w14:paraId="2E0D7321" w14:textId="77777777" w:rsidR="00511954" w:rsidRDefault="00511954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Open this link </w:t>
      </w:r>
      <w:hyperlink r:id="rId20" w:history="1">
        <w:r w:rsidRPr="00E76C54">
          <w:rPr>
            <w:rStyle w:val="Hyperlink"/>
            <w:sz w:val="24"/>
            <w:szCs w:val="24"/>
          </w:rPr>
          <w:t>https://erpnext.org/get-started</w:t>
        </w:r>
      </w:hyperlink>
      <w:r>
        <w:rPr>
          <w:sz w:val="24"/>
          <w:szCs w:val="24"/>
        </w:rPr>
        <w:t xml:space="preserve"> and scroll down until you see this.</w:t>
      </w:r>
    </w:p>
    <w:p w14:paraId="550692FA" w14:textId="77777777" w:rsidR="00511954" w:rsidRPr="00511954" w:rsidRDefault="00511954" w:rsidP="00574D6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Choose the </w:t>
      </w:r>
      <w:r>
        <w:rPr>
          <w:b/>
          <w:sz w:val="24"/>
          <w:szCs w:val="24"/>
        </w:rPr>
        <w:t>Production Image</w:t>
      </w:r>
      <w:r>
        <w:rPr>
          <w:sz w:val="24"/>
          <w:szCs w:val="24"/>
        </w:rPr>
        <w:t xml:space="preserve"> and click download. </w:t>
      </w:r>
    </w:p>
    <w:p w14:paraId="7841606D" w14:textId="77777777" w:rsidR="00511954" w:rsidRDefault="003D74C5" w:rsidP="00574D6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347E3F" wp14:editId="31DBE232">
                <wp:simplePos x="0" y="0"/>
                <wp:positionH relativeFrom="column">
                  <wp:posOffset>611008</wp:posOffset>
                </wp:positionH>
                <wp:positionV relativeFrom="paragraph">
                  <wp:posOffset>1065723</wp:posOffset>
                </wp:positionV>
                <wp:extent cx="523875" cy="304800"/>
                <wp:effectExtent l="0" t="57150" r="28575" b="3810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7F6E23" id="Right Arrow 22" o:spid="_x0000_s1026" type="#_x0000_t13" style="position:absolute;margin-left:48.1pt;margin-top:83.9pt;width:41.25pt;height:24pt;rotation:-10230089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" adj="15316" fillcolor="red" strokecolor="#823b0b [1605]" strokeweight="1pt"/>
            </w:pict>
          </mc:Fallback>
        </mc:AlternateContent>
      </w:r>
      <w:r w:rsidR="00511954">
        <w:rPr>
          <w:noProof/>
        </w:rPr>
        <w:drawing>
          <wp:inline distT="0" distB="0" distL="0" distR="0" wp14:anchorId="5B81718D" wp14:editId="0FEE22D0">
            <wp:extent cx="5943600" cy="1393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D1B" w14:textId="77777777" w:rsidR="003D74C5" w:rsidRDefault="003D74C5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After the download, you will see a </w:t>
      </w:r>
      <w:r w:rsidRPr="003D74C5">
        <w:rPr>
          <w:b/>
          <w:sz w:val="24"/>
          <w:szCs w:val="24"/>
        </w:rPr>
        <w:t>zip file</w:t>
      </w:r>
      <w:r>
        <w:rPr>
          <w:sz w:val="24"/>
          <w:szCs w:val="24"/>
        </w:rPr>
        <w:t xml:space="preserve"> extract the zip file, and locate it where you like.</w:t>
      </w:r>
    </w:p>
    <w:p w14:paraId="1D585A39" w14:textId="77777777" w:rsidR="003D74C5" w:rsidRDefault="003D74C5" w:rsidP="00574D61">
      <w:pPr>
        <w:rPr>
          <w:sz w:val="24"/>
          <w:szCs w:val="24"/>
        </w:rPr>
      </w:pPr>
      <w:r>
        <w:rPr>
          <w:sz w:val="24"/>
          <w:szCs w:val="24"/>
        </w:rPr>
        <w:t>And you will see this file.</w:t>
      </w:r>
    </w:p>
    <w:p w14:paraId="618A0875" w14:textId="77777777" w:rsidR="003D74C5" w:rsidRDefault="003D74C5" w:rsidP="00574D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BA5151" wp14:editId="2FCE5C68">
            <wp:extent cx="5943600" cy="975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62D9" w14:textId="77777777" w:rsidR="003D74C5" w:rsidRDefault="003D74C5" w:rsidP="00574D61">
      <w:pPr>
        <w:rPr>
          <w:sz w:val="24"/>
          <w:szCs w:val="24"/>
        </w:rPr>
      </w:pPr>
    </w:p>
    <w:p w14:paraId="70A3D959" w14:textId="77777777" w:rsidR="003D74C5" w:rsidRDefault="003D74C5" w:rsidP="00574D61">
      <w:pPr>
        <w:rPr>
          <w:sz w:val="24"/>
          <w:szCs w:val="24"/>
        </w:rPr>
      </w:pPr>
      <w:r>
        <w:rPr>
          <w:sz w:val="24"/>
          <w:szCs w:val="24"/>
        </w:rPr>
        <w:t>We are now done downloading the ERPNext.</w:t>
      </w:r>
    </w:p>
    <w:p w14:paraId="58D62637" w14:textId="77777777" w:rsidR="003D74C5" w:rsidRDefault="003D74C5" w:rsidP="00574D61">
      <w:pPr>
        <w:rPr>
          <w:sz w:val="24"/>
          <w:szCs w:val="24"/>
        </w:rPr>
      </w:pPr>
    </w:p>
    <w:p w14:paraId="2A84E1A0" w14:textId="77777777" w:rsidR="003D74C5" w:rsidRDefault="003D74C5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Open your </w:t>
      </w:r>
      <w:r w:rsidRPr="003D74C5">
        <w:rPr>
          <w:b/>
          <w:sz w:val="24"/>
          <w:szCs w:val="24"/>
        </w:rPr>
        <w:t>Virtual Box</w:t>
      </w:r>
      <w:r>
        <w:rPr>
          <w:sz w:val="24"/>
          <w:szCs w:val="24"/>
        </w:rPr>
        <w:t xml:space="preserve"> and click the </w:t>
      </w:r>
      <w:r w:rsidRPr="003D74C5">
        <w:rPr>
          <w:b/>
          <w:sz w:val="24"/>
          <w:szCs w:val="24"/>
        </w:rPr>
        <w:t>file</w:t>
      </w:r>
      <w:r>
        <w:rPr>
          <w:sz w:val="24"/>
          <w:szCs w:val="24"/>
        </w:rPr>
        <w:t xml:space="preserve"> and click </w:t>
      </w:r>
      <w:r w:rsidRPr="003D74C5">
        <w:rPr>
          <w:b/>
          <w:sz w:val="24"/>
          <w:szCs w:val="24"/>
        </w:rPr>
        <w:t>Import Appliance</w:t>
      </w:r>
      <w:r>
        <w:rPr>
          <w:sz w:val="24"/>
          <w:szCs w:val="24"/>
        </w:rPr>
        <w:t>.</w:t>
      </w:r>
    </w:p>
    <w:p w14:paraId="46D08234" w14:textId="77777777" w:rsidR="003D74C5" w:rsidRDefault="00440BAE" w:rsidP="00574D6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BBBC4E" wp14:editId="2F33AA7E">
                <wp:simplePos x="0" y="0"/>
                <wp:positionH relativeFrom="column">
                  <wp:posOffset>1437226</wp:posOffset>
                </wp:positionH>
                <wp:positionV relativeFrom="paragraph">
                  <wp:posOffset>569843</wp:posOffset>
                </wp:positionV>
                <wp:extent cx="523875" cy="304800"/>
                <wp:effectExtent l="0" t="57150" r="28575" b="3810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419DD0" id="Right Arrow 27" o:spid="_x0000_s1026" type="#_x0000_t13" style="position:absolute;margin-left:113.15pt;margin-top:44.85pt;width:41.25pt;height:24pt;rotation:-10230089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" adj="15316" fillcolor="red" strokecolor="#823b0b [1605]" strokeweight="1pt"/>
            </w:pict>
          </mc:Fallback>
        </mc:AlternateContent>
      </w:r>
      <w:r w:rsidR="003D74C5">
        <w:rPr>
          <w:noProof/>
        </w:rPr>
        <w:drawing>
          <wp:anchor distT="0" distB="0" distL="114300" distR="114300" simplePos="0" relativeHeight="251679744" behindDoc="0" locked="0" layoutInCell="1" allowOverlap="1" wp14:anchorId="6C20796A" wp14:editId="34DEC8F3">
            <wp:simplePos x="0" y="0"/>
            <wp:positionH relativeFrom="column">
              <wp:posOffset>715369</wp:posOffset>
            </wp:positionH>
            <wp:positionV relativeFrom="paragraph">
              <wp:posOffset>41910</wp:posOffset>
            </wp:positionV>
            <wp:extent cx="1494845" cy="1712536"/>
            <wp:effectExtent l="0" t="0" r="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23691" r="70835" b="53402"/>
                    <a:stretch/>
                  </pic:blipFill>
                  <pic:spPr bwMode="auto">
                    <a:xfrm>
                      <a:off x="0" y="0"/>
                      <a:ext cx="1494845" cy="171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74C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CFEC6A" wp14:editId="00AD8C0F">
                <wp:simplePos x="0" y="0"/>
                <wp:positionH relativeFrom="column">
                  <wp:posOffset>165486</wp:posOffset>
                </wp:positionH>
                <wp:positionV relativeFrom="paragraph">
                  <wp:posOffset>244033</wp:posOffset>
                </wp:positionV>
                <wp:extent cx="523875" cy="304800"/>
                <wp:effectExtent l="0" t="57150" r="28575" b="3810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34074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E4B37E" id="Right Arrow 25" o:spid="_x0000_s1026" type="#_x0000_t13" style="position:absolute;margin-left:13.05pt;margin-top:19.2pt;width:41.25pt;height:24pt;rotation:-10230089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" adj="15316" fillcolor="red" strokecolor="#823b0b [1605]" strokeweight="1pt"/>
            </w:pict>
          </mc:Fallback>
        </mc:AlternateContent>
      </w:r>
      <w:r w:rsidR="003D74C5">
        <w:rPr>
          <w:noProof/>
        </w:rPr>
        <w:drawing>
          <wp:inline distT="0" distB="0" distL="0" distR="0" wp14:anchorId="1CE2BDFE" wp14:editId="419F8900">
            <wp:extent cx="5943600" cy="3426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EE1" w14:textId="77777777" w:rsidR="00440BAE" w:rsidRDefault="00440BAE" w:rsidP="00574D61">
      <w:pPr>
        <w:rPr>
          <w:noProof/>
        </w:rPr>
      </w:pPr>
    </w:p>
    <w:p w14:paraId="09B63D5A" w14:textId="77777777" w:rsidR="00440BAE" w:rsidRDefault="00440BAE" w:rsidP="00574D61">
      <w:pPr>
        <w:rPr>
          <w:noProof/>
        </w:rPr>
      </w:pPr>
    </w:p>
    <w:p w14:paraId="2F5C507B" w14:textId="77777777" w:rsidR="00440BAE" w:rsidRDefault="00440BAE" w:rsidP="00574D61">
      <w:pPr>
        <w:rPr>
          <w:noProof/>
        </w:rPr>
      </w:pPr>
    </w:p>
    <w:p w14:paraId="03884DA9" w14:textId="77777777" w:rsidR="00440BAE" w:rsidRDefault="00440BAE" w:rsidP="00574D61">
      <w:pPr>
        <w:rPr>
          <w:noProof/>
        </w:rPr>
      </w:pPr>
    </w:p>
    <w:p w14:paraId="1F18111B" w14:textId="77777777" w:rsidR="00440BAE" w:rsidRDefault="00440BAE" w:rsidP="00574D61">
      <w:pPr>
        <w:rPr>
          <w:noProof/>
        </w:rPr>
      </w:pPr>
    </w:p>
    <w:p w14:paraId="795501EF" w14:textId="77777777" w:rsidR="00440BAE" w:rsidRDefault="00440BAE" w:rsidP="00574D61">
      <w:pPr>
        <w:rPr>
          <w:noProof/>
        </w:rPr>
      </w:pPr>
    </w:p>
    <w:p w14:paraId="4D3838D1" w14:textId="77777777" w:rsidR="00440BAE" w:rsidRDefault="00440BAE" w:rsidP="00574D61">
      <w:pPr>
        <w:rPr>
          <w:noProof/>
        </w:rPr>
      </w:pPr>
      <w:r>
        <w:rPr>
          <w:noProof/>
        </w:rPr>
        <w:lastRenderedPageBreak/>
        <w:t>Next, click the small file icon to browse you ERPNext file.</w:t>
      </w:r>
    </w:p>
    <w:p w14:paraId="00E881AC" w14:textId="77777777" w:rsidR="00440BAE" w:rsidRDefault="00440BAE" w:rsidP="00574D6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578E2B" wp14:editId="59F5DC97">
                <wp:simplePos x="0" y="0"/>
                <wp:positionH relativeFrom="margin">
                  <wp:posOffset>3868820</wp:posOffset>
                </wp:positionH>
                <wp:positionV relativeFrom="paragraph">
                  <wp:posOffset>1367418</wp:posOffset>
                </wp:positionV>
                <wp:extent cx="523875" cy="304800"/>
                <wp:effectExtent l="90488" t="0" r="61912" b="4763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08000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755FC1" id="Right Arrow 29" o:spid="_x0000_s1026" type="#_x0000_t13" style="position:absolute;margin-left:304.65pt;margin-top:107.65pt;width:41.25pt;height:24pt;rotation:-3268062fd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" adj="15316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1C65F2" wp14:editId="047FCDA2">
            <wp:extent cx="4460682" cy="410992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9386" cy="41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4B7E" w14:textId="77777777" w:rsidR="00440BAE" w:rsidRDefault="00440BAE" w:rsidP="00574D61">
      <w:pPr>
        <w:rPr>
          <w:noProof/>
        </w:rPr>
      </w:pPr>
    </w:p>
    <w:p w14:paraId="493420D4" w14:textId="77777777" w:rsidR="00440BAE" w:rsidRPr="00440BAE" w:rsidRDefault="00440BAE" w:rsidP="00574D61">
      <w:pPr>
        <w:rPr>
          <w:noProof/>
        </w:rPr>
      </w:pPr>
      <w:r>
        <w:rPr>
          <w:noProof/>
        </w:rPr>
        <w:t xml:space="preserve">Click the </w:t>
      </w:r>
      <w:r w:rsidRPr="00440BAE">
        <w:rPr>
          <w:b/>
          <w:noProof/>
        </w:rPr>
        <w:t>ERPNext-Production</w:t>
      </w:r>
      <w:r>
        <w:rPr>
          <w:b/>
          <w:noProof/>
        </w:rPr>
        <w:t xml:space="preserve"> </w:t>
      </w:r>
      <w:r>
        <w:rPr>
          <w:noProof/>
        </w:rPr>
        <w:t>and click Open.</w:t>
      </w:r>
    </w:p>
    <w:p w14:paraId="6FDC345D" w14:textId="77777777" w:rsidR="00440BAE" w:rsidRDefault="00440BAE" w:rsidP="00574D6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0075BA" wp14:editId="4AB12B0C">
                <wp:simplePos x="0" y="0"/>
                <wp:positionH relativeFrom="margin">
                  <wp:posOffset>4093569</wp:posOffset>
                </wp:positionH>
                <wp:positionV relativeFrom="paragraph">
                  <wp:posOffset>3246120</wp:posOffset>
                </wp:positionV>
                <wp:extent cx="523875" cy="304800"/>
                <wp:effectExtent l="0" t="19050" r="47625" b="3810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91AB57" id="Right Arrow 33" o:spid="_x0000_s1026" type="#_x0000_t13" style="position:absolute;margin-left:322.35pt;margin-top:255.6pt;width:41.25pt;height:24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" adj="15316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CD5A55" wp14:editId="260F22BB">
                <wp:simplePos x="0" y="0"/>
                <wp:positionH relativeFrom="margin">
                  <wp:posOffset>829268</wp:posOffset>
                </wp:positionH>
                <wp:positionV relativeFrom="paragraph">
                  <wp:posOffset>1012757</wp:posOffset>
                </wp:positionV>
                <wp:extent cx="523875" cy="304800"/>
                <wp:effectExtent l="90488" t="0" r="61912" b="4763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08000"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2DBBDC" id="Right Arrow 31" o:spid="_x0000_s1026" type="#_x0000_t13" style="position:absolute;margin-left:65.3pt;margin-top:79.75pt;width:41.25pt;height:24pt;rotation:-3268062fd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" adj="15316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B42E16" wp14:editId="7458C6C6">
            <wp:extent cx="5943600" cy="3536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BB55" w14:textId="77777777" w:rsidR="003D74C5" w:rsidRDefault="00440BAE" w:rsidP="00574D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 you file is now ready and click next.</w:t>
      </w:r>
    </w:p>
    <w:p w14:paraId="220CAD48" w14:textId="77777777" w:rsidR="00440BAE" w:rsidRDefault="00440BAE" w:rsidP="00574D6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CE9065" wp14:editId="6B862CE9">
                <wp:simplePos x="0" y="0"/>
                <wp:positionH relativeFrom="margin">
                  <wp:posOffset>3217352</wp:posOffset>
                </wp:positionH>
                <wp:positionV relativeFrom="paragraph">
                  <wp:posOffset>4050886</wp:posOffset>
                </wp:positionV>
                <wp:extent cx="523875" cy="304800"/>
                <wp:effectExtent l="0" t="19050" r="47625" b="3810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185F07" id="Right Arrow 38" o:spid="_x0000_s1026" type="#_x0000_t13" style="position:absolute;margin-left:253.35pt;margin-top:318.95pt;width:41.25pt;height:24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" adj="15316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75C5A8" wp14:editId="622C7DCB">
                <wp:simplePos x="0" y="0"/>
                <wp:positionH relativeFrom="margin">
                  <wp:posOffset>-264243</wp:posOffset>
                </wp:positionH>
                <wp:positionV relativeFrom="paragraph">
                  <wp:posOffset>1205230</wp:posOffset>
                </wp:positionV>
                <wp:extent cx="523875" cy="304800"/>
                <wp:effectExtent l="0" t="19050" r="47625" b="3810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31CACB" id="Right Arrow 37" o:spid="_x0000_s1026" type="#_x0000_t13" style="position:absolute;margin-left:-20.8pt;margin-top:94.9pt;width:41.25pt;height:24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" adj="15316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E2C4B0" wp14:editId="19A07C04">
            <wp:extent cx="4683318" cy="4343077"/>
            <wp:effectExtent l="0" t="0" r="317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8672" cy="43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714E" w14:textId="77777777" w:rsidR="00440BAE" w:rsidRDefault="00440BAE" w:rsidP="00574D61">
      <w:pPr>
        <w:rPr>
          <w:sz w:val="24"/>
          <w:szCs w:val="24"/>
        </w:rPr>
      </w:pPr>
    </w:p>
    <w:p w14:paraId="1DE7A87C" w14:textId="77777777" w:rsidR="00440BAE" w:rsidRPr="00440BAE" w:rsidRDefault="00440BAE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Check the list if something is missing just redownload the zip, if everything is fine you can click the </w:t>
      </w:r>
      <w:r>
        <w:rPr>
          <w:b/>
          <w:sz w:val="24"/>
          <w:szCs w:val="24"/>
        </w:rPr>
        <w:t xml:space="preserve">Import </w:t>
      </w:r>
      <w:r>
        <w:rPr>
          <w:sz w:val="24"/>
          <w:szCs w:val="24"/>
        </w:rPr>
        <w:t>button.</w:t>
      </w:r>
    </w:p>
    <w:p w14:paraId="5B376D25" w14:textId="77777777" w:rsidR="00440BAE" w:rsidRDefault="001B0262" w:rsidP="00574D6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C26465" wp14:editId="0892405A">
                <wp:simplePos x="0" y="0"/>
                <wp:positionH relativeFrom="margin">
                  <wp:posOffset>-109855</wp:posOffset>
                </wp:positionH>
                <wp:positionV relativeFrom="paragraph">
                  <wp:posOffset>1901190</wp:posOffset>
                </wp:positionV>
                <wp:extent cx="207645" cy="73025"/>
                <wp:effectExtent l="0" t="19050" r="40005" b="41275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E93D5" id="Right Arrow 55" o:spid="_x0000_s1026" type="#_x0000_t13" style="position:absolute;margin-left:-8.65pt;margin-top:149.7pt;width:16.35pt;height:5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BB5F03" wp14:editId="4838D746">
                <wp:simplePos x="0" y="0"/>
                <wp:positionH relativeFrom="margin">
                  <wp:posOffset>-91440</wp:posOffset>
                </wp:positionH>
                <wp:positionV relativeFrom="paragraph">
                  <wp:posOffset>2002155</wp:posOffset>
                </wp:positionV>
                <wp:extent cx="207645" cy="73025"/>
                <wp:effectExtent l="0" t="19050" r="40005" b="41275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D47465" id="Right Arrow 56" o:spid="_x0000_s1026" type="#_x0000_t13" style="position:absolute;margin-left:-7.2pt;margin-top:157.65pt;width:16.35pt;height:5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A76289" wp14:editId="7B7BEDE5">
                <wp:simplePos x="0" y="0"/>
                <wp:positionH relativeFrom="margin">
                  <wp:posOffset>-90589</wp:posOffset>
                </wp:positionH>
                <wp:positionV relativeFrom="paragraph">
                  <wp:posOffset>2112571</wp:posOffset>
                </wp:positionV>
                <wp:extent cx="207645" cy="73025"/>
                <wp:effectExtent l="0" t="19050" r="40005" b="41275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FB444D" id="Right Arrow 57" o:spid="_x0000_s1026" type="#_x0000_t13" style="position:absolute;margin-left:-7.15pt;margin-top:166.35pt;width:16.35pt;height:5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625902" wp14:editId="43FD9471">
                <wp:simplePos x="0" y="0"/>
                <wp:positionH relativeFrom="margin">
                  <wp:posOffset>-108808</wp:posOffset>
                </wp:positionH>
                <wp:positionV relativeFrom="paragraph">
                  <wp:posOffset>1793698</wp:posOffset>
                </wp:positionV>
                <wp:extent cx="207645" cy="73025"/>
                <wp:effectExtent l="0" t="19050" r="40005" b="4127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A32D3C" id="Right Arrow 54" o:spid="_x0000_s1026" type="#_x0000_t13" style="position:absolute;margin-left:-8.55pt;margin-top:141.25pt;width:16.35pt;height:5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349069" wp14:editId="6594F26B">
                <wp:simplePos x="0" y="0"/>
                <wp:positionH relativeFrom="margin">
                  <wp:posOffset>-89145</wp:posOffset>
                </wp:positionH>
                <wp:positionV relativeFrom="paragraph">
                  <wp:posOffset>1693077</wp:posOffset>
                </wp:positionV>
                <wp:extent cx="207645" cy="73025"/>
                <wp:effectExtent l="0" t="19050" r="40005" b="4127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573635" id="Right Arrow 53" o:spid="_x0000_s1026" type="#_x0000_t13" style="position:absolute;margin-left:-7pt;margin-top:133.3pt;width:16.35pt;height: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24F0D4" wp14:editId="0A37B575">
                <wp:simplePos x="0" y="0"/>
                <wp:positionH relativeFrom="margin">
                  <wp:posOffset>-90070</wp:posOffset>
                </wp:positionH>
                <wp:positionV relativeFrom="paragraph">
                  <wp:posOffset>1583390</wp:posOffset>
                </wp:positionV>
                <wp:extent cx="207645" cy="73025"/>
                <wp:effectExtent l="0" t="19050" r="40005" b="41275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3D689F" id="Right Arrow 52" o:spid="_x0000_s1026" type="#_x0000_t13" style="position:absolute;margin-left:-7.1pt;margin-top:124.7pt;width:16.35pt;height:5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390513" wp14:editId="24846CE4">
                <wp:simplePos x="0" y="0"/>
                <wp:positionH relativeFrom="margin">
                  <wp:posOffset>-97277</wp:posOffset>
                </wp:positionH>
                <wp:positionV relativeFrom="paragraph">
                  <wp:posOffset>1384100</wp:posOffset>
                </wp:positionV>
                <wp:extent cx="207645" cy="73025"/>
                <wp:effectExtent l="0" t="19050" r="40005" b="41275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59435B" id="Right Arrow 50" o:spid="_x0000_s1026" type="#_x0000_t13" style="position:absolute;margin-left:-7.65pt;margin-top:109pt;width:16.35pt;height:5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522925" wp14:editId="76011A66">
                <wp:simplePos x="0" y="0"/>
                <wp:positionH relativeFrom="margin">
                  <wp:posOffset>-108240</wp:posOffset>
                </wp:positionH>
                <wp:positionV relativeFrom="paragraph">
                  <wp:posOffset>1482415</wp:posOffset>
                </wp:positionV>
                <wp:extent cx="207645" cy="73025"/>
                <wp:effectExtent l="0" t="19050" r="40005" b="41275"/>
                <wp:wrapNone/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AD9698" id="Right Arrow 51" o:spid="_x0000_s1026" type="#_x0000_t13" style="position:absolute;margin-left:-8.5pt;margin-top:116.75pt;width:16.35pt;height:5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5EB078" wp14:editId="02A4B75A">
                <wp:simplePos x="0" y="0"/>
                <wp:positionH relativeFrom="margin">
                  <wp:posOffset>-83949</wp:posOffset>
                </wp:positionH>
                <wp:positionV relativeFrom="paragraph">
                  <wp:posOffset>1291656</wp:posOffset>
                </wp:positionV>
                <wp:extent cx="207645" cy="73152"/>
                <wp:effectExtent l="0" t="19050" r="40005" b="41275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1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0BD836" id="Right Arrow 49" o:spid="_x0000_s1026" type="#_x0000_t13" style="position:absolute;margin-left:-6.6pt;margin-top:101.7pt;width:16.35pt;height: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" adj="17795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1A9D50" wp14:editId="0C11C096">
                <wp:simplePos x="0" y="0"/>
                <wp:positionH relativeFrom="margin">
                  <wp:posOffset>-66675</wp:posOffset>
                </wp:positionH>
                <wp:positionV relativeFrom="paragraph">
                  <wp:posOffset>1066800</wp:posOffset>
                </wp:positionV>
                <wp:extent cx="207645" cy="73025"/>
                <wp:effectExtent l="0" t="19050" r="40005" b="41275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B3A2FC" id="Right Arrow 47" o:spid="_x0000_s1026" type="#_x0000_t13" style="position:absolute;margin-left:-5.25pt;margin-top:84pt;width:16.35pt;height:5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15FFA5" wp14:editId="06FD1A44">
                <wp:simplePos x="0" y="0"/>
                <wp:positionH relativeFrom="margin">
                  <wp:posOffset>-76505</wp:posOffset>
                </wp:positionH>
                <wp:positionV relativeFrom="paragraph">
                  <wp:posOffset>1183818</wp:posOffset>
                </wp:positionV>
                <wp:extent cx="207645" cy="73152"/>
                <wp:effectExtent l="0" t="19050" r="40005" b="41275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1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2D627E" id="Right Arrow 48" o:spid="_x0000_s1026" type="#_x0000_t13" style="position:absolute;margin-left:-6pt;margin-top:93.2pt;width:16.35pt;height: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" adj="17795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E54D90" wp14:editId="15DD6342">
                <wp:simplePos x="0" y="0"/>
                <wp:positionH relativeFrom="margin">
                  <wp:posOffset>-73660</wp:posOffset>
                </wp:positionH>
                <wp:positionV relativeFrom="paragraph">
                  <wp:posOffset>858520</wp:posOffset>
                </wp:positionV>
                <wp:extent cx="207645" cy="73025"/>
                <wp:effectExtent l="0" t="19050" r="40005" b="41275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939ECB" id="Right Arrow 45" o:spid="_x0000_s1026" type="#_x0000_t13" style="position:absolute;margin-left:-5.8pt;margin-top:67.6pt;width:16.35pt;height:5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" adj="1780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359B90" wp14:editId="489DD32E">
                <wp:simplePos x="0" y="0"/>
                <wp:positionH relativeFrom="margin">
                  <wp:posOffset>-84150</wp:posOffset>
                </wp:positionH>
                <wp:positionV relativeFrom="paragraph">
                  <wp:posOffset>975868</wp:posOffset>
                </wp:positionV>
                <wp:extent cx="207645" cy="73152"/>
                <wp:effectExtent l="0" t="19050" r="40005" b="4127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1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81FD45" id="Right Arrow 46" o:spid="_x0000_s1026" type="#_x0000_t13" style="position:absolute;margin-left:-6.65pt;margin-top:76.85pt;width:16.35pt;height:5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" adj="17795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BB6CD1" wp14:editId="564A7759">
                <wp:simplePos x="0" y="0"/>
                <wp:positionH relativeFrom="margin">
                  <wp:posOffset>-77190</wp:posOffset>
                </wp:positionH>
                <wp:positionV relativeFrom="paragraph">
                  <wp:posOffset>764083</wp:posOffset>
                </wp:positionV>
                <wp:extent cx="207645" cy="73152"/>
                <wp:effectExtent l="0" t="19050" r="40005" b="4127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1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AFEBE4" id="Right Arrow 44" o:spid="_x0000_s1026" type="#_x0000_t13" style="position:absolute;margin-left:-6.1pt;margin-top:60.15pt;width:16.35pt;height:5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" adj="17795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D180FB" wp14:editId="5D4DC305">
                <wp:simplePos x="0" y="0"/>
                <wp:positionH relativeFrom="margin">
                  <wp:posOffset>-66065</wp:posOffset>
                </wp:positionH>
                <wp:positionV relativeFrom="paragraph">
                  <wp:posOffset>647065</wp:posOffset>
                </wp:positionV>
                <wp:extent cx="207645" cy="73152"/>
                <wp:effectExtent l="0" t="19050" r="40005" b="41275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31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CEA013" id="Right Arrow 41" o:spid="_x0000_s1026" type="#_x0000_t13" style="position:absolute;margin-left:-5.2pt;margin-top:50.95pt;width:16.35pt;height:5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" adj="17795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3F8C9C" wp14:editId="2001F578">
                <wp:simplePos x="0" y="0"/>
                <wp:positionH relativeFrom="margin">
                  <wp:posOffset>2384603</wp:posOffset>
                </wp:positionH>
                <wp:positionV relativeFrom="paragraph">
                  <wp:posOffset>2867660</wp:posOffset>
                </wp:positionV>
                <wp:extent cx="390983" cy="241402"/>
                <wp:effectExtent l="0" t="19050" r="47625" b="4445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CBA18F" id="Right Arrow 40" o:spid="_x0000_s1026" type="#_x0000_t13" style="position:absolute;margin-left:187.75pt;margin-top:225.8pt;width:30.8pt;height:1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" adj="14932" fillcolor="red" strokecolor="#823b0b [1605]" strokeweight="1pt">
                <w10:wrap anchorx="margin"/>
              </v:shape>
            </w:pict>
          </mc:Fallback>
        </mc:AlternateContent>
      </w:r>
      <w:r w:rsidR="00440BAE">
        <w:rPr>
          <w:noProof/>
        </w:rPr>
        <w:drawing>
          <wp:inline distT="0" distB="0" distL="0" distR="0" wp14:anchorId="0632CA4C" wp14:editId="658786F2">
            <wp:extent cx="3442915" cy="3076186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266" cy="30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4F2" w14:textId="77777777" w:rsidR="001B0262" w:rsidRDefault="001B0262" w:rsidP="00574D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Wait until the Importing is done.</w:t>
      </w:r>
    </w:p>
    <w:p w14:paraId="09C1B652" w14:textId="77777777" w:rsidR="001B0262" w:rsidRDefault="001B0262" w:rsidP="00574D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0DABE" wp14:editId="07E462EC">
            <wp:extent cx="5181600" cy="1257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2BBF" w14:textId="77777777" w:rsidR="001B0262" w:rsidRDefault="001B0262" w:rsidP="00574D61">
      <w:pPr>
        <w:rPr>
          <w:sz w:val="24"/>
          <w:szCs w:val="24"/>
        </w:rPr>
      </w:pPr>
    </w:p>
    <w:p w14:paraId="21A734ED" w14:textId="77777777" w:rsidR="006F05C9" w:rsidRDefault="006F05C9" w:rsidP="00574D6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FB3BE8A" wp14:editId="0DA1A6ED">
                <wp:simplePos x="0" y="0"/>
                <wp:positionH relativeFrom="margin">
                  <wp:posOffset>-320675</wp:posOffset>
                </wp:positionH>
                <wp:positionV relativeFrom="paragraph">
                  <wp:posOffset>1029970</wp:posOffset>
                </wp:positionV>
                <wp:extent cx="390983" cy="241402"/>
                <wp:effectExtent l="0" t="19050" r="47625" b="44450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896891" id="Right Arrow 60" o:spid="_x0000_s1026" type="#_x0000_t13" style="position:absolute;margin-left:-25.25pt;margin-top:81.1pt;width:30.8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>When the importing is done the ERPNext will appear on your virtual box.</w:t>
      </w:r>
    </w:p>
    <w:p w14:paraId="26A62936" w14:textId="77777777" w:rsidR="006F05C9" w:rsidRDefault="006F05C9" w:rsidP="00574D61">
      <w:pPr>
        <w:rPr>
          <w:sz w:val="24"/>
          <w:szCs w:val="24"/>
        </w:rPr>
      </w:pPr>
    </w:p>
    <w:p w14:paraId="4F87D089" w14:textId="77777777" w:rsidR="006F05C9" w:rsidRDefault="006F05C9" w:rsidP="00574D61">
      <w:pPr>
        <w:rPr>
          <w:sz w:val="24"/>
          <w:szCs w:val="24"/>
        </w:rPr>
      </w:pPr>
      <w:r>
        <w:rPr>
          <w:sz w:val="24"/>
          <w:szCs w:val="24"/>
        </w:rPr>
        <w:t>To open the ERPNext we need to click the start button or the green arrow.</w:t>
      </w:r>
    </w:p>
    <w:p w14:paraId="28580265" w14:textId="77777777" w:rsidR="001B0262" w:rsidRDefault="006F05C9" w:rsidP="00574D6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8D9011" wp14:editId="0ADC97F9">
                <wp:simplePos x="0" y="0"/>
                <wp:positionH relativeFrom="margin">
                  <wp:align>center</wp:align>
                </wp:positionH>
                <wp:positionV relativeFrom="paragraph">
                  <wp:posOffset>747714</wp:posOffset>
                </wp:positionV>
                <wp:extent cx="390983" cy="241402"/>
                <wp:effectExtent l="0" t="20637" r="46037" b="26988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F3E79D" id="Right Arrow 61" o:spid="_x0000_s1026" type="#_x0000_t13" style="position:absolute;margin-left:0;margin-top:58.9pt;width:30.8pt;height:19pt;rotation:-90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EDCFC" wp14:editId="74308BDB">
            <wp:extent cx="5943600" cy="34385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260" w14:textId="77777777" w:rsidR="006F05C9" w:rsidRDefault="006F05C9" w:rsidP="00574D61">
      <w:pPr>
        <w:rPr>
          <w:sz w:val="24"/>
          <w:szCs w:val="24"/>
        </w:rPr>
      </w:pPr>
    </w:p>
    <w:p w14:paraId="3D4213DE" w14:textId="77777777" w:rsidR="006F05C9" w:rsidRDefault="006F05C9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After you click the start button </w:t>
      </w:r>
      <w:r w:rsidR="005F5C40">
        <w:rPr>
          <w:sz w:val="24"/>
          <w:szCs w:val="24"/>
        </w:rPr>
        <w:t>wait until this will show up.</w:t>
      </w:r>
    </w:p>
    <w:p w14:paraId="2B010111" w14:textId="77777777" w:rsidR="005F5C40" w:rsidRDefault="005F5C40" w:rsidP="00574D61">
      <w:pPr>
        <w:rPr>
          <w:sz w:val="24"/>
          <w:szCs w:val="24"/>
        </w:rPr>
      </w:pPr>
    </w:p>
    <w:p w14:paraId="6092C5B6" w14:textId="77777777" w:rsidR="005F5C40" w:rsidRPr="005F5C40" w:rsidRDefault="005F5C40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We need to login, by using the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login: frappe</w:t>
      </w:r>
      <w:r>
        <w:rPr>
          <w:b/>
          <w:sz w:val="24"/>
          <w:szCs w:val="24"/>
        </w:rPr>
        <w:br/>
        <w:t>password: frappe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and press enter.</w:t>
      </w:r>
    </w:p>
    <w:p w14:paraId="79B7BD77" w14:textId="77777777" w:rsidR="005F5C40" w:rsidRDefault="005F5C40" w:rsidP="00574D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2485F" wp14:editId="0C4F2913">
            <wp:extent cx="4572000" cy="385200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2145" cy="38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8315" w14:textId="77777777" w:rsidR="005F5C40" w:rsidRDefault="005F5C40" w:rsidP="00574D61">
      <w:pPr>
        <w:rPr>
          <w:sz w:val="24"/>
          <w:szCs w:val="24"/>
        </w:rPr>
      </w:pPr>
    </w:p>
    <w:p w14:paraId="446D720E" w14:textId="77777777" w:rsidR="005F5C40" w:rsidRPr="00886E0A" w:rsidRDefault="005F5C40" w:rsidP="00574D61">
      <w:pPr>
        <w:rPr>
          <w:b/>
          <w:sz w:val="24"/>
          <w:szCs w:val="24"/>
        </w:rPr>
      </w:pPr>
      <w:r>
        <w:rPr>
          <w:sz w:val="24"/>
          <w:szCs w:val="24"/>
        </w:rPr>
        <w:t>After login this will show up, your ERPNext local is now ready, you can minimize this</w:t>
      </w:r>
      <w:r w:rsidR="00886E0A">
        <w:rPr>
          <w:sz w:val="24"/>
          <w:szCs w:val="24"/>
        </w:rPr>
        <w:t xml:space="preserve"> and </w:t>
      </w:r>
      <w:r w:rsidRPr="00886E0A">
        <w:rPr>
          <w:b/>
          <w:sz w:val="24"/>
          <w:szCs w:val="24"/>
        </w:rPr>
        <w:t>DON’T CLOSE</w:t>
      </w:r>
      <w:r w:rsidR="00886E0A">
        <w:rPr>
          <w:b/>
          <w:sz w:val="24"/>
          <w:szCs w:val="24"/>
        </w:rPr>
        <w:t>.</w:t>
      </w:r>
    </w:p>
    <w:p w14:paraId="35BD4A1E" w14:textId="77777777" w:rsidR="005F5C40" w:rsidRDefault="005F5C40" w:rsidP="00574D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E77918" wp14:editId="721D7A96">
            <wp:extent cx="4486275" cy="377499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497" cy="37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423B" w14:textId="77777777" w:rsidR="005F5C40" w:rsidRDefault="005F5C40" w:rsidP="00574D6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Part 3: </w:t>
      </w:r>
      <w:r w:rsidR="00F367CF">
        <w:rPr>
          <w:b/>
          <w:sz w:val="24"/>
          <w:szCs w:val="24"/>
        </w:rPr>
        <w:t>Open you ERPNext on browser</w:t>
      </w:r>
    </w:p>
    <w:p w14:paraId="2BE6A967" w14:textId="77777777" w:rsidR="00F367CF" w:rsidRDefault="00F367CF" w:rsidP="00574D61">
      <w:pPr>
        <w:rPr>
          <w:b/>
          <w:sz w:val="24"/>
          <w:szCs w:val="24"/>
        </w:rPr>
      </w:pPr>
    </w:p>
    <w:p w14:paraId="4AFD9156" w14:textId="77777777" w:rsidR="00F367CF" w:rsidRDefault="00F367CF" w:rsidP="00574D61">
      <w:pPr>
        <w:rPr>
          <w:sz w:val="24"/>
          <w:szCs w:val="24"/>
        </w:rPr>
      </w:pPr>
      <w:r>
        <w:rPr>
          <w:sz w:val="24"/>
          <w:szCs w:val="24"/>
        </w:rPr>
        <w:t xml:space="preserve">Open your browser and </w:t>
      </w:r>
      <w:r w:rsidR="00886E0A">
        <w:rPr>
          <w:sz w:val="24"/>
          <w:szCs w:val="24"/>
        </w:rPr>
        <w:t xml:space="preserve">on URL </w:t>
      </w:r>
      <w:r>
        <w:rPr>
          <w:sz w:val="24"/>
          <w:szCs w:val="24"/>
        </w:rPr>
        <w:t>type localhost: 8080 and press enter.</w:t>
      </w:r>
    </w:p>
    <w:p w14:paraId="7CBD5D91" w14:textId="77777777" w:rsidR="00F367CF" w:rsidRPr="00F367CF" w:rsidRDefault="00F367CF" w:rsidP="00574D61">
      <w:pPr>
        <w:rPr>
          <w:sz w:val="24"/>
          <w:szCs w:val="24"/>
        </w:rPr>
      </w:pPr>
      <w:r>
        <w:rPr>
          <w:sz w:val="24"/>
          <w:szCs w:val="24"/>
        </w:rPr>
        <w:t>Your first login is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 xml:space="preserve">Email Address: </w:t>
      </w:r>
      <w:r w:rsidRPr="00F367CF">
        <w:rPr>
          <w:b/>
          <w:sz w:val="24"/>
          <w:szCs w:val="24"/>
        </w:rPr>
        <w:t>Administrator</w:t>
      </w:r>
      <w:r w:rsidRPr="00F367CF">
        <w:rPr>
          <w:b/>
          <w:sz w:val="24"/>
          <w:szCs w:val="24"/>
        </w:rPr>
        <w:br/>
      </w:r>
      <w:r>
        <w:rPr>
          <w:b/>
          <w:sz w:val="24"/>
          <w:szCs w:val="24"/>
        </w:rPr>
        <w:t xml:space="preserve">Password: </w:t>
      </w:r>
      <w:r w:rsidRPr="00F367CF">
        <w:rPr>
          <w:b/>
          <w:sz w:val="24"/>
          <w:szCs w:val="24"/>
        </w:rPr>
        <w:t>admin</w:t>
      </w:r>
    </w:p>
    <w:p w14:paraId="07BB6EE7" w14:textId="4CC9CC89" w:rsidR="00F367CF" w:rsidRDefault="00F367CF" w:rsidP="00574D6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F4C9C5" wp14:editId="1CED7F62">
            <wp:extent cx="5943600" cy="26993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937C" w14:textId="77777777" w:rsidR="0098507B" w:rsidRDefault="0098507B" w:rsidP="00574D61">
      <w:pPr>
        <w:rPr>
          <w:b/>
          <w:sz w:val="24"/>
          <w:szCs w:val="24"/>
        </w:rPr>
      </w:pPr>
    </w:p>
    <w:p w14:paraId="3C9A44B2" w14:textId="4BE1D12E" w:rsidR="00F367CF" w:rsidRPr="0098507B" w:rsidRDefault="0098507B" w:rsidP="00574D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Just follow the step by step below.</w:t>
      </w:r>
    </w:p>
    <w:p w14:paraId="054A4406" w14:textId="21B594BD" w:rsidR="00F367CF" w:rsidRDefault="0098507B" w:rsidP="00574D6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24DE85" wp14:editId="734E952E">
                <wp:simplePos x="0" y="0"/>
                <wp:positionH relativeFrom="margin">
                  <wp:posOffset>4167081</wp:posOffset>
                </wp:positionH>
                <wp:positionV relativeFrom="paragraph">
                  <wp:posOffset>2617547</wp:posOffset>
                </wp:positionV>
                <wp:extent cx="390983" cy="241402"/>
                <wp:effectExtent l="0" t="20637" r="46037" b="26988"/>
                <wp:wrapNone/>
                <wp:docPr id="68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546C0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1" o:spid="_x0000_s1026" type="#_x0000_t13" style="position:absolute;margin-left:328.1pt;margin-top:206.1pt;width:30.8pt;height:19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" adj="14932" fillcolor="red" strokecolor="#823b0b [1605]" strokeweight="1pt">
                <w10:wrap anchorx="margin"/>
              </v:shape>
            </w:pict>
          </mc:Fallback>
        </mc:AlternateContent>
      </w:r>
      <w:r w:rsidR="00B90D06">
        <w:rPr>
          <w:noProof/>
        </w:rPr>
        <w:drawing>
          <wp:inline distT="0" distB="0" distL="0" distR="0" wp14:anchorId="56B154F8" wp14:editId="53407BC2">
            <wp:extent cx="5943600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3CF2" w14:textId="77777777" w:rsidR="0098507B" w:rsidRDefault="0098507B" w:rsidP="00574D61">
      <w:pPr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150BEC" wp14:editId="4C08872D">
                <wp:simplePos x="0" y="0"/>
                <wp:positionH relativeFrom="margin">
                  <wp:posOffset>3837046</wp:posOffset>
                </wp:positionH>
                <wp:positionV relativeFrom="paragraph">
                  <wp:posOffset>3055749</wp:posOffset>
                </wp:positionV>
                <wp:extent cx="390983" cy="241402"/>
                <wp:effectExtent l="0" t="19050" r="47625" b="44450"/>
                <wp:wrapNone/>
                <wp:docPr id="70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DADE62" id="Right Arrow 61" o:spid="_x0000_s1026" type="#_x0000_t13" style="position:absolute;margin-left:302.15pt;margin-top:240.6pt;width:30.8pt;height:1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47EBAA" wp14:editId="39A4952E">
                <wp:simplePos x="0" y="0"/>
                <wp:positionH relativeFrom="margin">
                  <wp:posOffset>3999252</wp:posOffset>
                </wp:positionH>
                <wp:positionV relativeFrom="paragraph">
                  <wp:posOffset>1939813</wp:posOffset>
                </wp:positionV>
                <wp:extent cx="390983" cy="241402"/>
                <wp:effectExtent l="0" t="19050" r="47625" b="44450"/>
                <wp:wrapNone/>
                <wp:docPr id="69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B7683B" id="Right Arrow 61" o:spid="_x0000_s1026" type="#_x0000_t13" style="position:absolute;margin-left:314.9pt;margin-top:152.75pt;width:30.8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" adj="14932" fillcolor="red" strokecolor="#823b0b [1605]" strokeweight="1pt">
                <w10:wrap anchorx="margin"/>
              </v:shape>
            </w:pict>
          </mc:Fallback>
        </mc:AlternateContent>
      </w:r>
      <w:r w:rsidR="00B90D06">
        <w:rPr>
          <w:noProof/>
        </w:rPr>
        <w:drawing>
          <wp:inline distT="0" distB="0" distL="0" distR="0" wp14:anchorId="75D680D0" wp14:editId="120E63C3">
            <wp:extent cx="5943600" cy="4095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D7D21D" wp14:editId="5DC58569">
                <wp:simplePos x="0" y="0"/>
                <wp:positionH relativeFrom="margin">
                  <wp:posOffset>516108</wp:posOffset>
                </wp:positionH>
                <wp:positionV relativeFrom="paragraph">
                  <wp:posOffset>4326278</wp:posOffset>
                </wp:positionV>
                <wp:extent cx="390983" cy="241402"/>
                <wp:effectExtent l="0" t="19050" r="47625" b="44450"/>
                <wp:wrapNone/>
                <wp:docPr id="74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0B73A0" id="Right Arrow 61" o:spid="_x0000_s1026" type="#_x0000_t13" style="position:absolute;margin-left:40.65pt;margin-top:340.65pt;width:30.8pt;height:19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57858A3" wp14:editId="449BA1B0">
                <wp:simplePos x="0" y="0"/>
                <wp:positionH relativeFrom="margin">
                  <wp:posOffset>540695</wp:posOffset>
                </wp:positionH>
                <wp:positionV relativeFrom="paragraph">
                  <wp:posOffset>3655116</wp:posOffset>
                </wp:positionV>
                <wp:extent cx="390983" cy="241402"/>
                <wp:effectExtent l="0" t="19050" r="47625" b="44450"/>
                <wp:wrapNone/>
                <wp:docPr id="73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280FB9" id="Right Arrow 61" o:spid="_x0000_s1026" type="#_x0000_t13" style="position:absolute;margin-left:42.55pt;margin-top:287.8pt;width:30.8pt;height:19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31A8F8" wp14:editId="16AD6731">
                <wp:simplePos x="0" y="0"/>
                <wp:positionH relativeFrom="margin">
                  <wp:posOffset>525033</wp:posOffset>
                </wp:positionH>
                <wp:positionV relativeFrom="paragraph">
                  <wp:posOffset>3024752</wp:posOffset>
                </wp:positionV>
                <wp:extent cx="390983" cy="241402"/>
                <wp:effectExtent l="0" t="19050" r="47625" b="44450"/>
                <wp:wrapNone/>
                <wp:docPr id="72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2FDCEF" id="Right Arrow 61" o:spid="_x0000_s1026" type="#_x0000_t13" style="position:absolute;margin-left:41.35pt;margin-top:238.15pt;width:30.8pt;height:19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1A933E8" wp14:editId="401C3670">
                <wp:simplePos x="0" y="0"/>
                <wp:positionH relativeFrom="margin">
                  <wp:posOffset>4215757</wp:posOffset>
                </wp:positionH>
                <wp:positionV relativeFrom="paragraph">
                  <wp:posOffset>5202788</wp:posOffset>
                </wp:positionV>
                <wp:extent cx="390983" cy="241402"/>
                <wp:effectExtent l="0" t="20637" r="46037" b="26988"/>
                <wp:wrapNone/>
                <wp:docPr id="7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E860C8" id="Right Arrow 61" o:spid="_x0000_s1026" type="#_x0000_t13" style="position:absolute;margin-left:331.95pt;margin-top:409.65pt;width:30.8pt;height:19pt;rotation:-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" adj="14932" fillcolor="red" strokecolor="#823b0b [1605]" strokeweight="1pt">
                <w10:wrap anchorx="margin"/>
              </v:shape>
            </w:pict>
          </mc:Fallback>
        </mc:AlternateContent>
      </w:r>
      <w:r w:rsidR="00AC1822" w:rsidRPr="00AC1822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1FC31C1" wp14:editId="6EBF73FB">
                <wp:simplePos x="0" y="0"/>
                <wp:positionH relativeFrom="column">
                  <wp:posOffset>979371</wp:posOffset>
                </wp:positionH>
                <wp:positionV relativeFrom="paragraph">
                  <wp:posOffset>3659772</wp:posOffset>
                </wp:positionV>
                <wp:extent cx="2360930" cy="1404620"/>
                <wp:effectExtent l="0" t="0" r="381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7186C" w14:textId="6DF4681F" w:rsidR="00AC1822" w:rsidRPr="006F4F6A" w:rsidRDefault="00AC182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6F4F6A">
                              <w:rPr>
                                <w:b/>
                                <w:bCs/>
                                <w:color w:val="000000" w:themeColor="text1"/>
                              </w:rPr>
                              <w:t>renatobucaojr@gmail.com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FC31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7.1pt;margin-top:288.15pt;width:185.9pt;height:110.6pt;z-index:251722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" fillcolor="#e7e6e6 [3214]" stroked="f">
                <v:textbox style="mso-fit-shape-to-text:t">
                  <w:txbxContent>
                    <w:p w14:paraId="0887186C" w14:textId="6DF4681F" w:rsidR="00AC1822" w:rsidRPr="006F4F6A" w:rsidRDefault="00AC182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 w:rsidRPr="006F4F6A">
                        <w:rPr>
                          <w:b/>
                          <w:bCs/>
                          <w:color w:val="000000" w:themeColor="text1"/>
                        </w:rPr>
                        <w:t>renatobucaojr@gmail.com</w:t>
                      </w:r>
                    </w:p>
                  </w:txbxContent>
                </v:textbox>
              </v:shape>
            </w:pict>
          </mc:Fallback>
        </mc:AlternateContent>
      </w:r>
      <w:r w:rsidR="00B90D06">
        <w:rPr>
          <w:noProof/>
        </w:rPr>
        <w:drawing>
          <wp:inline distT="0" distB="0" distL="0" distR="0" wp14:anchorId="30CC0000" wp14:editId="5B1D7357">
            <wp:extent cx="5772150" cy="5705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B825324" wp14:editId="5A24B6ED">
                <wp:simplePos x="0" y="0"/>
                <wp:positionH relativeFrom="margin">
                  <wp:posOffset>3867834</wp:posOffset>
                </wp:positionH>
                <wp:positionV relativeFrom="paragraph">
                  <wp:posOffset>4580645</wp:posOffset>
                </wp:positionV>
                <wp:extent cx="390983" cy="241402"/>
                <wp:effectExtent l="0" t="19050" r="47625" b="44450"/>
                <wp:wrapNone/>
                <wp:docPr id="76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221D72" id="Right Arrow 61" o:spid="_x0000_s1026" type="#_x0000_t13" style="position:absolute;margin-left:304.55pt;margin-top:360.7pt;width:30.8pt;height:1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71098" wp14:editId="23347298">
                <wp:simplePos x="0" y="0"/>
                <wp:positionH relativeFrom="margin">
                  <wp:posOffset>633046</wp:posOffset>
                </wp:positionH>
                <wp:positionV relativeFrom="paragraph">
                  <wp:posOffset>2391508</wp:posOffset>
                </wp:positionV>
                <wp:extent cx="390983" cy="241402"/>
                <wp:effectExtent l="0" t="19050" r="47625" b="44450"/>
                <wp:wrapNone/>
                <wp:docPr id="75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2F60F6" id="Right Arrow 61" o:spid="_x0000_s1026" type="#_x0000_t13" style="position:absolute;margin-left:49.85pt;margin-top:188.3pt;width:30.8pt;height:19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" adj="14932" fillcolor="red" strokecolor="#823b0b [1605]" strokeweight="1pt">
                <w10:wrap anchorx="margin"/>
              </v:shape>
            </w:pict>
          </mc:Fallback>
        </mc:AlternateContent>
      </w:r>
      <w:r w:rsidR="00B90D06">
        <w:rPr>
          <w:noProof/>
        </w:rPr>
        <w:drawing>
          <wp:inline distT="0" distB="0" distL="0" distR="0" wp14:anchorId="752D2DC7" wp14:editId="61423024">
            <wp:extent cx="5772150" cy="5543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15B6EC" wp14:editId="36225FE0">
                <wp:simplePos x="0" y="0"/>
                <wp:positionH relativeFrom="margin">
                  <wp:posOffset>3577932</wp:posOffset>
                </wp:positionH>
                <wp:positionV relativeFrom="paragraph">
                  <wp:posOffset>4984457</wp:posOffset>
                </wp:positionV>
                <wp:extent cx="390983" cy="241402"/>
                <wp:effectExtent l="0" t="19050" r="47625" b="44450"/>
                <wp:wrapNone/>
                <wp:docPr id="78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B815A5" id="Right Arrow 61" o:spid="_x0000_s1026" type="#_x0000_t13" style="position:absolute;margin-left:281.75pt;margin-top:392.5pt;width:30.8pt;height:19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FA473B" wp14:editId="5540ED55">
                <wp:simplePos x="0" y="0"/>
                <wp:positionH relativeFrom="margin">
                  <wp:posOffset>342900</wp:posOffset>
                </wp:positionH>
                <wp:positionV relativeFrom="paragraph">
                  <wp:posOffset>3780302</wp:posOffset>
                </wp:positionV>
                <wp:extent cx="390983" cy="241402"/>
                <wp:effectExtent l="0" t="19050" r="47625" b="44450"/>
                <wp:wrapNone/>
                <wp:docPr id="77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4C819F" id="Right Arrow 61" o:spid="_x0000_s1026" type="#_x0000_t13" style="position:absolute;margin-left:27pt;margin-top:297.65pt;width:30.8pt;height:1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" adj="14932" fillcolor="red" strokecolor="#823b0b [1605]" strokeweight="1pt">
                <w10:wrap anchorx="margin"/>
              </v:shape>
            </w:pict>
          </mc:Fallback>
        </mc:AlternateContent>
      </w:r>
      <w:r w:rsidR="00B90D06">
        <w:rPr>
          <w:noProof/>
        </w:rPr>
        <w:drawing>
          <wp:inline distT="0" distB="0" distL="0" distR="0" wp14:anchorId="0ED013B4" wp14:editId="5F908F98">
            <wp:extent cx="4991100" cy="5553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B6EA4DB" wp14:editId="7A61D421">
                <wp:simplePos x="0" y="0"/>
                <wp:positionH relativeFrom="margin">
                  <wp:posOffset>3238549</wp:posOffset>
                </wp:positionH>
                <wp:positionV relativeFrom="paragraph">
                  <wp:posOffset>4975273</wp:posOffset>
                </wp:positionV>
                <wp:extent cx="390983" cy="241402"/>
                <wp:effectExtent l="0" t="19050" r="47625" b="44450"/>
                <wp:wrapNone/>
                <wp:docPr id="8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F7D14F" id="Right Arrow 61" o:spid="_x0000_s1026" type="#_x0000_t13" style="position:absolute;margin-left:255pt;margin-top:391.75pt;width:30.8pt;height:19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8057BA" wp14:editId="55F2B957">
                <wp:simplePos x="0" y="0"/>
                <wp:positionH relativeFrom="margin">
                  <wp:posOffset>623864</wp:posOffset>
                </wp:positionH>
                <wp:positionV relativeFrom="paragraph">
                  <wp:posOffset>2381933</wp:posOffset>
                </wp:positionV>
                <wp:extent cx="390983" cy="241402"/>
                <wp:effectExtent l="0" t="19050" r="47625" b="44450"/>
                <wp:wrapNone/>
                <wp:docPr id="80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1EF59E" id="Right Arrow 61" o:spid="_x0000_s1026" type="#_x0000_t13" style="position:absolute;margin-left:49.1pt;margin-top:187.55pt;width:30.8pt;height:19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1274354" wp14:editId="07446F41">
                <wp:simplePos x="0" y="0"/>
                <wp:positionH relativeFrom="margin">
                  <wp:posOffset>650631</wp:posOffset>
                </wp:positionH>
                <wp:positionV relativeFrom="paragraph">
                  <wp:posOffset>1723292</wp:posOffset>
                </wp:positionV>
                <wp:extent cx="390983" cy="241402"/>
                <wp:effectExtent l="0" t="19050" r="47625" b="44450"/>
                <wp:wrapNone/>
                <wp:docPr id="79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421DB72" id="Right Arrow 61" o:spid="_x0000_s1026" type="#_x0000_t13" style="position:absolute;margin-left:51.25pt;margin-top:135.7pt;width:30.8pt;height:19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" adj="14932" fillcolor="red" strokecolor="#823b0b [1605]" strokeweight="1pt">
                <w10:wrap anchorx="margin"/>
              </v:shape>
            </w:pict>
          </mc:Fallback>
        </mc:AlternateContent>
      </w:r>
      <w:r w:rsidR="00AC1822">
        <w:rPr>
          <w:noProof/>
        </w:rPr>
        <w:drawing>
          <wp:inline distT="0" distB="0" distL="0" distR="0" wp14:anchorId="0D0AE3A4" wp14:editId="75CBCBB0">
            <wp:extent cx="5705475" cy="5610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6D14" w14:textId="481F5029" w:rsidR="0098507B" w:rsidRDefault="0098507B" w:rsidP="00574D61">
      <w:pPr>
        <w:rPr>
          <w:b/>
          <w:sz w:val="24"/>
          <w:szCs w:val="24"/>
        </w:rPr>
      </w:pPr>
    </w:p>
    <w:p w14:paraId="74532210" w14:textId="067DE075" w:rsidR="0098507B" w:rsidRDefault="0098507B" w:rsidP="00574D61">
      <w:pPr>
        <w:rPr>
          <w:b/>
          <w:sz w:val="24"/>
          <w:szCs w:val="24"/>
        </w:rPr>
      </w:pPr>
    </w:p>
    <w:p w14:paraId="604368D3" w14:textId="15195E2A" w:rsidR="0098507B" w:rsidRDefault="0098507B" w:rsidP="00574D61">
      <w:pPr>
        <w:rPr>
          <w:b/>
          <w:sz w:val="24"/>
          <w:szCs w:val="24"/>
        </w:rPr>
      </w:pPr>
    </w:p>
    <w:p w14:paraId="093E403C" w14:textId="34330282" w:rsidR="0098507B" w:rsidRDefault="0098507B" w:rsidP="00574D61">
      <w:pPr>
        <w:rPr>
          <w:b/>
          <w:sz w:val="24"/>
          <w:szCs w:val="24"/>
        </w:rPr>
      </w:pPr>
    </w:p>
    <w:p w14:paraId="23F3FE5C" w14:textId="6271CDAF" w:rsidR="0098507B" w:rsidRDefault="0098507B" w:rsidP="00574D61">
      <w:pPr>
        <w:rPr>
          <w:b/>
          <w:sz w:val="24"/>
          <w:szCs w:val="24"/>
        </w:rPr>
      </w:pPr>
    </w:p>
    <w:p w14:paraId="42ECB09B" w14:textId="0D3FF1B8" w:rsidR="0098507B" w:rsidRDefault="0098507B" w:rsidP="00574D61">
      <w:pPr>
        <w:rPr>
          <w:b/>
          <w:sz w:val="24"/>
          <w:szCs w:val="24"/>
        </w:rPr>
      </w:pPr>
    </w:p>
    <w:p w14:paraId="6928D74A" w14:textId="5ED81B9B" w:rsidR="0098507B" w:rsidRDefault="0098507B" w:rsidP="00574D61">
      <w:pPr>
        <w:rPr>
          <w:b/>
          <w:sz w:val="24"/>
          <w:szCs w:val="24"/>
        </w:rPr>
      </w:pPr>
    </w:p>
    <w:p w14:paraId="23A7EE77" w14:textId="7C7406F2" w:rsidR="0098507B" w:rsidRDefault="0098507B" w:rsidP="00574D61">
      <w:pPr>
        <w:rPr>
          <w:b/>
          <w:sz w:val="24"/>
          <w:szCs w:val="24"/>
        </w:rPr>
      </w:pPr>
    </w:p>
    <w:p w14:paraId="0A3B6934" w14:textId="243FA9F6" w:rsidR="0098507B" w:rsidRDefault="0098507B" w:rsidP="00574D61">
      <w:pPr>
        <w:rPr>
          <w:b/>
          <w:sz w:val="24"/>
          <w:szCs w:val="24"/>
        </w:rPr>
      </w:pPr>
    </w:p>
    <w:p w14:paraId="39681371" w14:textId="68BE9E0E" w:rsidR="0098507B" w:rsidRDefault="0098507B" w:rsidP="00574D61">
      <w:pPr>
        <w:rPr>
          <w:b/>
          <w:sz w:val="24"/>
          <w:szCs w:val="24"/>
        </w:rPr>
      </w:pPr>
    </w:p>
    <w:p w14:paraId="73C26E47" w14:textId="050D88EA" w:rsidR="0098507B" w:rsidRDefault="0098507B" w:rsidP="00574D61">
      <w:pPr>
        <w:rPr>
          <w:b/>
          <w:sz w:val="24"/>
          <w:szCs w:val="24"/>
        </w:rPr>
      </w:pPr>
    </w:p>
    <w:p w14:paraId="734A3ADE" w14:textId="01C149E4" w:rsidR="0098507B" w:rsidRDefault="0098507B" w:rsidP="00574D61">
      <w:pPr>
        <w:rPr>
          <w:b/>
          <w:sz w:val="24"/>
          <w:szCs w:val="24"/>
        </w:rPr>
      </w:pPr>
    </w:p>
    <w:p w14:paraId="6F3C7163" w14:textId="7CD6E0B2" w:rsidR="0098507B" w:rsidRDefault="0098507B" w:rsidP="00574D61">
      <w:pPr>
        <w:rPr>
          <w:b/>
          <w:sz w:val="24"/>
          <w:szCs w:val="24"/>
        </w:rPr>
      </w:pPr>
    </w:p>
    <w:p w14:paraId="282E32F2" w14:textId="10833CF4" w:rsidR="0098507B" w:rsidRDefault="0098507B" w:rsidP="00574D61">
      <w:pPr>
        <w:rPr>
          <w:b/>
          <w:sz w:val="24"/>
          <w:szCs w:val="24"/>
        </w:rPr>
      </w:pPr>
    </w:p>
    <w:p w14:paraId="38FAA5C1" w14:textId="0A21E371" w:rsidR="0098507B" w:rsidRPr="0098507B" w:rsidRDefault="0098507B" w:rsidP="00574D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Wait </w:t>
      </w:r>
      <w:r w:rsidR="00392FA5">
        <w:rPr>
          <w:bCs/>
          <w:sz w:val="24"/>
          <w:szCs w:val="24"/>
        </w:rPr>
        <w:t>this until it finish.</w:t>
      </w:r>
    </w:p>
    <w:p w14:paraId="0CC61CEA" w14:textId="483052B4" w:rsidR="00AC1822" w:rsidRDefault="00AC1822" w:rsidP="00574D6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BECAA4" wp14:editId="0370A78F">
            <wp:extent cx="5638800" cy="3333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B13D" w14:textId="4C8D07A1" w:rsidR="00392FA5" w:rsidRPr="00392FA5" w:rsidRDefault="001F0815" w:rsidP="00574D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Select Accounting</w:t>
      </w:r>
    </w:p>
    <w:p w14:paraId="42E31E89" w14:textId="1EFAD3F9" w:rsidR="00AC1822" w:rsidRDefault="00392FA5" w:rsidP="00574D61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918CDE" wp14:editId="2CB10ADF">
                <wp:simplePos x="0" y="0"/>
                <wp:positionH relativeFrom="margin">
                  <wp:posOffset>1435100</wp:posOffset>
                </wp:positionH>
                <wp:positionV relativeFrom="paragraph">
                  <wp:posOffset>503555</wp:posOffset>
                </wp:positionV>
                <wp:extent cx="390983" cy="241402"/>
                <wp:effectExtent l="0" t="19050" r="47625" b="44450"/>
                <wp:wrapNone/>
                <wp:docPr id="82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3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679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1" o:spid="_x0000_s1026" type="#_x0000_t13" style="position:absolute;margin-left:113pt;margin-top:39.65pt;width:30.8pt;height:1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" adj="14932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4816E9" wp14:editId="59205381">
            <wp:extent cx="5167423" cy="436970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7590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AB76" w14:textId="36E0EFB3" w:rsidR="001F0815" w:rsidRDefault="001F0815" w:rsidP="00574D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the following video.</w:t>
      </w:r>
    </w:p>
    <w:p w14:paraId="6E58767F" w14:textId="77777777" w:rsidR="00473441" w:rsidRPr="001F0815" w:rsidRDefault="00473441" w:rsidP="00574D61">
      <w:pPr>
        <w:rPr>
          <w:b/>
          <w:sz w:val="24"/>
          <w:szCs w:val="24"/>
        </w:rPr>
      </w:pPr>
    </w:p>
    <w:p w14:paraId="02CC73C8" w14:textId="1094C89D" w:rsidR="00473441" w:rsidRDefault="00F4638E" w:rsidP="00574D61">
      <w:pPr>
        <w:rPr>
          <w:sz w:val="24"/>
          <w:szCs w:val="24"/>
        </w:rPr>
      </w:pPr>
      <w:hyperlink r:id="rId42" w:history="1">
        <w:r w:rsidR="00473441">
          <w:rPr>
            <w:rStyle w:val="Hyperlink"/>
          </w:rPr>
          <w:t>ERPNext for Accountants &amp; business owners [ Visaya - part 1] - YouTube</w:t>
        </w:r>
      </w:hyperlink>
      <w:r w:rsidR="00473441" w:rsidRPr="001F0815">
        <w:rPr>
          <w:sz w:val="24"/>
          <w:szCs w:val="24"/>
        </w:rPr>
        <w:t xml:space="preserve"> </w:t>
      </w:r>
    </w:p>
    <w:p w14:paraId="30697097" w14:textId="5ABAA743" w:rsidR="00473441" w:rsidRDefault="00F4638E" w:rsidP="00574D61">
      <w:pPr>
        <w:rPr>
          <w:rStyle w:val="Hyperlink"/>
        </w:rPr>
      </w:pPr>
      <w:hyperlink r:id="rId43" w:history="1">
        <w:r w:rsidR="00473441" w:rsidRPr="00473441">
          <w:rPr>
            <w:rStyle w:val="Hyperlink"/>
          </w:rPr>
          <w:t>https://www.youtube.com/watch?v=Af-dWLbhnzQ</w:t>
        </w:r>
      </w:hyperlink>
    </w:p>
    <w:p w14:paraId="45AF8E48" w14:textId="7AF22AEE" w:rsidR="00F4638E" w:rsidRDefault="00F4638E" w:rsidP="00574D61">
      <w:pPr>
        <w:rPr>
          <w:rStyle w:val="Hyperlink"/>
        </w:rPr>
      </w:pPr>
    </w:p>
    <w:p w14:paraId="33F823EC" w14:textId="407E24FD" w:rsidR="00473441" w:rsidRDefault="00F4638E" w:rsidP="00574D61">
      <w:pPr>
        <w:rPr>
          <w:sz w:val="24"/>
          <w:szCs w:val="24"/>
        </w:rPr>
      </w:pPr>
      <w:hyperlink r:id="rId44" w:history="1">
        <w:r>
          <w:rPr>
            <w:rStyle w:val="Hyperlink"/>
          </w:rPr>
          <w:t>ERPNext for Accountants &amp; business owners [ Visaya - part 2] - YouTube</w:t>
        </w:r>
      </w:hyperlink>
    </w:p>
    <w:p w14:paraId="3E8445B5" w14:textId="20841C62" w:rsidR="00473441" w:rsidRDefault="00F4638E" w:rsidP="00574D61">
      <w:pPr>
        <w:rPr>
          <w:sz w:val="24"/>
          <w:szCs w:val="24"/>
        </w:rPr>
      </w:pPr>
      <w:hyperlink r:id="rId45" w:history="1">
        <w:r w:rsidRPr="00F4638E">
          <w:rPr>
            <w:rStyle w:val="Hyperlink"/>
          </w:rPr>
          <w:t>https://www.youtube.com/watch?v=vPuKCb8r8rY</w:t>
        </w:r>
      </w:hyperlink>
    </w:p>
    <w:p w14:paraId="78827587" w14:textId="77777777" w:rsidR="00473441" w:rsidRPr="001F0815" w:rsidRDefault="00473441">
      <w:pPr>
        <w:rPr>
          <w:sz w:val="24"/>
          <w:szCs w:val="24"/>
        </w:rPr>
      </w:pPr>
      <w:bookmarkStart w:id="0" w:name="_GoBack"/>
      <w:bookmarkEnd w:id="0"/>
    </w:p>
    <w:sectPr w:rsidR="00473441" w:rsidRPr="001F0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3E7492"/>
    <w:multiLevelType w:val="singleLevel"/>
    <w:tmpl w:val="823E749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3"/>
  </w:num>
  <w:num w:numId="3">
    <w:abstractNumId w:val="11"/>
  </w:num>
  <w:num w:numId="4">
    <w:abstractNumId w:val="22"/>
  </w:num>
  <w:num w:numId="5">
    <w:abstractNumId w:val="14"/>
  </w:num>
  <w:num w:numId="6">
    <w:abstractNumId w:val="17"/>
  </w:num>
  <w:num w:numId="7">
    <w:abstractNumId w:val="19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9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15"/>
  </w:num>
  <w:num w:numId="19">
    <w:abstractNumId w:val="16"/>
  </w:num>
  <w:num w:numId="20">
    <w:abstractNumId w:val="21"/>
  </w:num>
  <w:num w:numId="21">
    <w:abstractNumId w:val="18"/>
  </w:num>
  <w:num w:numId="22">
    <w:abstractNumId w:val="12"/>
  </w:num>
  <w:num w:numId="23">
    <w:abstractNumId w:val="2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PH" w:vendorID="64" w:dllVersion="4096" w:nlCheck="1" w:checkStyle="0"/>
  <w:activeWritingStyle w:appName="MSWord" w:lang="en-US" w:vendorID="64" w:dllVersion="131078" w:nlCheck="1" w:checkStyle="0"/>
  <w:activeWritingStyle w:appName="MSWord" w:lang="en-PH" w:vendorID="64" w:dllVersion="131078" w:nlCheck="1" w:checkStyle="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D61"/>
    <w:rsid w:val="001B0262"/>
    <w:rsid w:val="001F0815"/>
    <w:rsid w:val="002F3C23"/>
    <w:rsid w:val="00392FA5"/>
    <w:rsid w:val="003D74C5"/>
    <w:rsid w:val="00440BAE"/>
    <w:rsid w:val="00473441"/>
    <w:rsid w:val="00511954"/>
    <w:rsid w:val="00574D61"/>
    <w:rsid w:val="005F153F"/>
    <w:rsid w:val="005F5C40"/>
    <w:rsid w:val="00626DA7"/>
    <w:rsid w:val="00645252"/>
    <w:rsid w:val="006A5420"/>
    <w:rsid w:val="006D3D74"/>
    <w:rsid w:val="006F05C9"/>
    <w:rsid w:val="006F4F6A"/>
    <w:rsid w:val="00750858"/>
    <w:rsid w:val="0076624F"/>
    <w:rsid w:val="007E1CF4"/>
    <w:rsid w:val="0083569A"/>
    <w:rsid w:val="008632A9"/>
    <w:rsid w:val="00886E0A"/>
    <w:rsid w:val="0098507B"/>
    <w:rsid w:val="00A64145"/>
    <w:rsid w:val="00A9204E"/>
    <w:rsid w:val="00AC1822"/>
    <w:rsid w:val="00B06851"/>
    <w:rsid w:val="00B16B1A"/>
    <w:rsid w:val="00B86B9F"/>
    <w:rsid w:val="00B90D06"/>
    <w:rsid w:val="00C01E7D"/>
    <w:rsid w:val="00D01EAB"/>
    <w:rsid w:val="00F02793"/>
    <w:rsid w:val="00F367CF"/>
    <w:rsid w:val="00F4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8F30A"/>
  <w15:chartTrackingRefBased/>
  <w15:docId w15:val="{008B8827-9B7A-4301-83F6-4E7DB7381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1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youtube.com/watch?v=Af-dWLbhnzQ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rpnext.org/get-started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youtube.com/watch?v=vPuKCb8r8r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youtube.com/watch?v=vPuKCb8r8rY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www.virtualbox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youtube.com/watch?v=Af-dWLbhnzQ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06AEF8B3-40EF-4678-A08A-2E302DA92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3401</TotalTime>
  <Pages>15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renato bucao</cp:lastModifiedBy>
  <cp:revision>9</cp:revision>
  <dcterms:created xsi:type="dcterms:W3CDTF">2022-03-05T01:03:00Z</dcterms:created>
  <dcterms:modified xsi:type="dcterms:W3CDTF">2022-05-11T14:35:00Z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